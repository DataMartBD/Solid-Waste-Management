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DE1ED" w14:textId="3FC4034E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১।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রাস্তা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ভিতরের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গলির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আলাদা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ঘর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সেবা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দানকারী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হাতে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লেখার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ব্যবস্থা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6668377B" w14:textId="6E4D8BED" w:rsidR="00E6311C" w:rsidRPr="00A34B4D" w:rsidRDefault="00E6311C" w:rsidP="00E6311C">
      <w:pPr>
        <w:pStyle w:val="ListParagraph"/>
        <w:rPr>
          <w:rFonts w:ascii="Nikosh" w:hAnsi="Nikosh" w:cs="Nikosh"/>
          <w:sz w:val="24"/>
          <w:szCs w:val="24"/>
        </w:rPr>
      </w:pPr>
      <w:proofErr w:type="spellStart"/>
      <w:r w:rsidRPr="00A34B4D">
        <w:rPr>
          <w:rFonts w:ascii="Nikosh" w:hAnsi="Nikosh" w:cs="Nikosh"/>
          <w:sz w:val="24"/>
          <w:szCs w:val="24"/>
        </w:rPr>
        <w:t>জিপিএস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A34B4D">
        <w:rPr>
          <w:rFonts w:ascii="Nikosh" w:hAnsi="Nikosh" w:cs="Nikosh"/>
          <w:sz w:val="24"/>
          <w:szCs w:val="24"/>
        </w:rPr>
        <w:t>লোকেশন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A34B4D">
        <w:rPr>
          <w:rFonts w:ascii="Nikosh" w:hAnsi="Nikosh" w:cs="Nikosh"/>
          <w:sz w:val="24"/>
          <w:szCs w:val="24"/>
        </w:rPr>
        <w:t>রাখতে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Pr="00A34B4D">
        <w:rPr>
          <w:rFonts w:ascii="Nikosh" w:hAnsi="Nikosh" w:cs="Nikosh"/>
          <w:sz w:val="24"/>
          <w:szCs w:val="24"/>
        </w:rPr>
        <w:t>।</w:t>
      </w:r>
    </w:p>
    <w:p w14:paraId="33400691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472553C8" w14:textId="3885A037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২।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ফোন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নাম্বারের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ডিজিট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কম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বেশি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১১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ডিজিটেরই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>।</w:t>
      </w:r>
    </w:p>
    <w:p w14:paraId="2C82A528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2D9A415C" w14:textId="1A9D63CA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৩।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বিল্ডিং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একাধিক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মালিক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হলে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সভাপতি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সেক্রেটারি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নামে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রেজিষ্ট্রেশন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>।</w:t>
      </w:r>
    </w:p>
    <w:p w14:paraId="11CA395F" w14:textId="4002F785" w:rsidR="00E6311C" w:rsidRPr="00A34B4D" w:rsidRDefault="00E6311C" w:rsidP="00E6311C">
      <w:pPr>
        <w:pStyle w:val="ListParagraph"/>
        <w:rPr>
          <w:rFonts w:ascii="Nikosh" w:hAnsi="Nikosh" w:cs="Nikosh"/>
          <w:sz w:val="24"/>
          <w:szCs w:val="24"/>
        </w:rPr>
      </w:pPr>
      <w:proofErr w:type="spellStart"/>
      <w:r w:rsidRPr="00A34B4D">
        <w:rPr>
          <w:rFonts w:ascii="Nikosh" w:hAnsi="Nikosh" w:cs="Nikosh"/>
          <w:sz w:val="24"/>
          <w:szCs w:val="24"/>
        </w:rPr>
        <w:t>মালিক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/ </w:t>
      </w:r>
      <w:proofErr w:type="spellStart"/>
      <w:r w:rsidRPr="00A34B4D">
        <w:rPr>
          <w:rFonts w:ascii="Nikosh" w:hAnsi="Nikosh" w:cs="Nikosh"/>
          <w:sz w:val="24"/>
          <w:szCs w:val="24"/>
        </w:rPr>
        <w:t>সভাপতি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r w:rsidRPr="00A34B4D">
        <w:rPr>
          <w:rFonts w:ascii="Nikosh" w:hAnsi="Nikosh" w:cs="Nikosh"/>
          <w:sz w:val="24"/>
          <w:szCs w:val="24"/>
        </w:rPr>
        <w:t>সেক্রেটারি</w:t>
      </w:r>
      <w:proofErr w:type="spellEnd"/>
      <w:r w:rsidRPr="00A34B4D">
        <w:rPr>
          <w:rFonts w:ascii="Nikosh" w:hAnsi="Nikosh" w:cs="Nikosh"/>
          <w:sz w:val="24"/>
          <w:szCs w:val="24"/>
        </w:rPr>
        <w:t xml:space="preserve">। </w:t>
      </w:r>
    </w:p>
    <w:p w14:paraId="3D6B1E91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1607A7EA" w14:textId="13103E9E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৪।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মালিকের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মেইল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বিকল্প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নাম্বার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হাইড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রাখতে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6652D514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3EC16A8A" w14:textId="305E07C7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৫।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চার্জের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স্তর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দিয়ে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ময়লা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কালেকশনের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সিস্টেম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?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জায়গায়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নাকি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প্রতি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ফ্লোরে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গিয়ে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আনতে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>?</w:t>
      </w:r>
    </w:p>
    <w:p w14:paraId="5EAC8D5B" w14:textId="77777777" w:rsidR="001B1ACB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</w:p>
    <w:p w14:paraId="43383741" w14:textId="77777777" w:rsidR="001B1ACB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</w:p>
    <w:p w14:paraId="1D210242" w14:textId="12E7741D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৬।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অধিক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ফ্লাটের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ময়লা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জায়গা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থেকে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নিবে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নাকি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proofErr w:type="gramStart"/>
      <w:r w:rsidR="00E6311C" w:rsidRPr="00A34B4D">
        <w:rPr>
          <w:rFonts w:ascii="Nikosh" w:hAnsi="Nikosh" w:cs="Nikosh"/>
          <w:sz w:val="24"/>
          <w:szCs w:val="24"/>
        </w:rPr>
        <w:t>প্রতি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ফ্লোর</w:t>
      </w:r>
      <w:proofErr w:type="spellEnd"/>
      <w:proofErr w:type="gram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কালেকশন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নাকি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নিচ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তলায়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সবাই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জমা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দিবে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?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জায়গা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থেকে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নিলে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আলাদা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ফ্ল্যাট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রেজিস্ট্রেশন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2568DFC7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16605474" w14:textId="068F7AEB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৭।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হোল্ডিং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ফ্ল্যাট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কোন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ইউনিক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নাম্বার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কিনা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>?</w:t>
      </w:r>
    </w:p>
    <w:p w14:paraId="786B672E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08949BA5" w14:textId="3A844AA3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৮।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ভবন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ও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পরিবার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একই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হয়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তাহলে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পরিবার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অটোফিল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15AC153D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4823B094" w14:textId="527E7550" w:rsidR="00E6311C" w:rsidRPr="00A34B4D" w:rsidRDefault="001B1ACB" w:rsidP="001B1ACB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৯।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নতুন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পরিবার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লিখে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নতুন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গ্রাহক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গৃহকর্তার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পরিবর্তে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শুধু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গ্রাহক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7A93DDAE" w14:textId="77777777" w:rsidR="00274D08" w:rsidRPr="00A34B4D" w:rsidRDefault="00274D08" w:rsidP="001B1ACB">
      <w:pPr>
        <w:pStyle w:val="ListParagraph"/>
        <w:rPr>
          <w:rFonts w:ascii="Nikosh" w:hAnsi="Nikosh" w:cs="Nikosh"/>
          <w:sz w:val="24"/>
          <w:szCs w:val="24"/>
        </w:rPr>
      </w:pPr>
    </w:p>
    <w:p w14:paraId="6EDD45DF" w14:textId="77777777" w:rsidR="00E6311C" w:rsidRPr="00A34B4D" w:rsidRDefault="00E6311C" w:rsidP="00E6311C">
      <w:pPr>
        <w:rPr>
          <w:rFonts w:ascii="Nikosh" w:hAnsi="Nikosh" w:cs="Nikosh"/>
          <w:sz w:val="24"/>
          <w:szCs w:val="24"/>
        </w:rPr>
      </w:pPr>
    </w:p>
    <w:p w14:paraId="1C39FAFB" w14:textId="022C3365" w:rsidR="00E6311C" w:rsidRPr="00A34B4D" w:rsidRDefault="001B1ACB" w:rsidP="001B1ACB">
      <w:pPr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</w:t>
      </w:r>
      <w:r w:rsidR="00274D08" w:rsidRPr="00A34B4D">
        <w:rPr>
          <w:rFonts w:ascii="Nikosh" w:hAnsi="Nikosh" w:cs="Nikosh"/>
          <w:sz w:val="24"/>
          <w:szCs w:val="24"/>
        </w:rPr>
        <w:tab/>
      </w:r>
      <w:r w:rsidRPr="00A34B4D">
        <w:rPr>
          <w:rFonts w:ascii="Nikosh" w:hAnsi="Nikosh" w:cs="Nikosh"/>
          <w:sz w:val="24"/>
          <w:szCs w:val="24"/>
        </w:rPr>
        <w:t xml:space="preserve">১০।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হোল্ডিং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ধরন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নিয়ে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আলোচনা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46A5710C" w14:textId="13DC0708" w:rsidR="00E6311C" w:rsidRPr="00A34B4D" w:rsidRDefault="00E6311C" w:rsidP="001B1ACB">
      <w:pPr>
        <w:pStyle w:val="ListParagraph"/>
        <w:spacing w:after="100" w:afterAutospacing="1"/>
        <w:rPr>
          <w:rFonts w:ascii="Nikosh" w:hAnsi="Nikosh" w:cs="Nikosh"/>
          <w:sz w:val="24"/>
          <w:szCs w:val="24"/>
        </w:rPr>
      </w:pPr>
    </w:p>
    <w:p w14:paraId="775E2128" w14:textId="0D532427" w:rsidR="00E6311C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গ্রাহকের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ধরন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পরিবার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হোটেল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বাসা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/ </w:t>
      </w:r>
      <w:proofErr w:type="spellStart"/>
      <w:proofErr w:type="gramStart"/>
      <w:r w:rsidR="00E6311C" w:rsidRPr="00A34B4D">
        <w:rPr>
          <w:rFonts w:ascii="Nikosh" w:hAnsi="Nikosh" w:cs="Nikosh"/>
          <w:sz w:val="24"/>
          <w:szCs w:val="24"/>
        </w:rPr>
        <w:t>অফিস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ইত্যাদি</w:t>
      </w:r>
      <w:proofErr w:type="spellEnd"/>
      <w:proofErr w:type="gram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712B01A6" w14:textId="12987913" w:rsidR="00E6311C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ইমেইল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যোগাযোগের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ব্যক্তি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রক্তের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গুরুপ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লাগবেনা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19EB42E8" w14:textId="266F4CD3" w:rsidR="00E6311C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হোল্ডিং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এর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ধরন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লাগবে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71726CA9" w14:textId="235CEEEF" w:rsidR="00E6311C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ঠিকানা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অটোফিল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করতে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হবে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4DBF79F1" w14:textId="3DD338DF" w:rsidR="00E6311C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সদস্য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পাঁচ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বছরের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নিচে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নারী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সদস্য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লাগবেনা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। </w:t>
      </w:r>
    </w:p>
    <w:p w14:paraId="60790494" w14:textId="6023B18F" w:rsidR="00A9204E" w:rsidRPr="00A34B4D" w:rsidRDefault="001B1ACB" w:rsidP="00E6311C">
      <w:pPr>
        <w:pStyle w:val="ListParagraph"/>
        <w:rPr>
          <w:rFonts w:ascii="Nikosh" w:hAnsi="Nikosh" w:cs="Nikosh"/>
          <w:sz w:val="24"/>
          <w:szCs w:val="24"/>
        </w:rPr>
      </w:pPr>
      <w:r w:rsidRPr="00A34B4D">
        <w:rPr>
          <w:rFonts w:ascii="Nikosh" w:hAnsi="Nikosh" w:cs="Nikosh"/>
          <w:sz w:val="24"/>
          <w:szCs w:val="24"/>
        </w:rPr>
        <w:t xml:space="preserve">     </w:t>
      </w:r>
      <w:r w:rsidR="00E6311C" w:rsidRPr="00A34B4D">
        <w:rPr>
          <w:rFonts w:ascii="Nikosh" w:hAnsi="Nikosh" w:cs="Nikosh"/>
          <w:sz w:val="24"/>
          <w:szCs w:val="24"/>
        </w:rPr>
        <w:t xml:space="preserve">&gt;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বাড়িতে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সংরক্ষণ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,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সুবিধা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জনক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সময়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লাগবে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 xml:space="preserve"> </w:t>
      </w:r>
      <w:proofErr w:type="spellStart"/>
      <w:r w:rsidR="00E6311C" w:rsidRPr="00A34B4D">
        <w:rPr>
          <w:rFonts w:ascii="Nikosh" w:hAnsi="Nikosh" w:cs="Nikosh"/>
          <w:sz w:val="24"/>
          <w:szCs w:val="24"/>
        </w:rPr>
        <w:t>না</w:t>
      </w:r>
      <w:proofErr w:type="spellEnd"/>
      <w:r w:rsidR="00E6311C" w:rsidRPr="00A34B4D">
        <w:rPr>
          <w:rFonts w:ascii="Nikosh" w:hAnsi="Nikosh" w:cs="Nikosh"/>
          <w:sz w:val="24"/>
          <w:szCs w:val="24"/>
        </w:rPr>
        <w:t>।</w:t>
      </w:r>
    </w:p>
    <w:sectPr w:rsidR="00A9204E" w:rsidRPr="00A34B4D" w:rsidSect="00A34B4D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kosh">
    <w:altName w:val="Mangal"/>
    <w:charset w:val="00"/>
    <w:family w:val="auto"/>
    <w:pitch w:val="variable"/>
    <w:sig w:usb0="0001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7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1" w15:restartNumberingAfterBreak="0">
    <w:nsid w:val="6DF35323"/>
    <w:multiLevelType w:val="hybridMultilevel"/>
    <w:tmpl w:val="690A353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1989167915">
    <w:abstractNumId w:val="19"/>
  </w:num>
  <w:num w:numId="2" w16cid:durableId="78336610">
    <w:abstractNumId w:val="12"/>
  </w:num>
  <w:num w:numId="3" w16cid:durableId="200167326">
    <w:abstractNumId w:val="10"/>
  </w:num>
  <w:num w:numId="4" w16cid:durableId="154999975">
    <w:abstractNumId w:val="22"/>
  </w:num>
  <w:num w:numId="5" w16cid:durableId="1092504196">
    <w:abstractNumId w:val="13"/>
  </w:num>
  <w:num w:numId="6" w16cid:durableId="1386177734">
    <w:abstractNumId w:val="16"/>
  </w:num>
  <w:num w:numId="7" w16cid:durableId="686323831">
    <w:abstractNumId w:val="18"/>
  </w:num>
  <w:num w:numId="8" w16cid:durableId="1075009685">
    <w:abstractNumId w:val="9"/>
  </w:num>
  <w:num w:numId="9" w16cid:durableId="1535458701">
    <w:abstractNumId w:val="7"/>
  </w:num>
  <w:num w:numId="10" w16cid:durableId="652106026">
    <w:abstractNumId w:val="6"/>
  </w:num>
  <w:num w:numId="11" w16cid:durableId="1282767187">
    <w:abstractNumId w:val="5"/>
  </w:num>
  <w:num w:numId="12" w16cid:durableId="799149001">
    <w:abstractNumId w:val="4"/>
  </w:num>
  <w:num w:numId="13" w16cid:durableId="1676882446">
    <w:abstractNumId w:val="8"/>
  </w:num>
  <w:num w:numId="14" w16cid:durableId="2059283445">
    <w:abstractNumId w:val="3"/>
  </w:num>
  <w:num w:numId="15" w16cid:durableId="387264435">
    <w:abstractNumId w:val="2"/>
  </w:num>
  <w:num w:numId="16" w16cid:durableId="855970250">
    <w:abstractNumId w:val="1"/>
  </w:num>
  <w:num w:numId="17" w16cid:durableId="978336740">
    <w:abstractNumId w:val="0"/>
  </w:num>
  <w:num w:numId="18" w16cid:durableId="724835807">
    <w:abstractNumId w:val="14"/>
  </w:num>
  <w:num w:numId="19" w16cid:durableId="1378238073">
    <w:abstractNumId w:val="15"/>
  </w:num>
  <w:num w:numId="20" w16cid:durableId="491722021">
    <w:abstractNumId w:val="20"/>
  </w:num>
  <w:num w:numId="21" w16cid:durableId="1863475761">
    <w:abstractNumId w:val="17"/>
  </w:num>
  <w:num w:numId="22" w16cid:durableId="1528446131">
    <w:abstractNumId w:val="11"/>
  </w:num>
  <w:num w:numId="23" w16cid:durableId="1371302034">
    <w:abstractNumId w:val="23"/>
  </w:num>
  <w:num w:numId="24" w16cid:durableId="2119249448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311C"/>
    <w:rsid w:val="001B1ACB"/>
    <w:rsid w:val="00274D08"/>
    <w:rsid w:val="00645252"/>
    <w:rsid w:val="006B6279"/>
    <w:rsid w:val="006D3D74"/>
    <w:rsid w:val="0083569A"/>
    <w:rsid w:val="00A34B4D"/>
    <w:rsid w:val="00A9204E"/>
    <w:rsid w:val="00DD31E1"/>
    <w:rsid w:val="00E631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D12C"/>
  <w15:chartTrackingRefBased/>
  <w15:docId w15:val="{B0F8F897-DD00-47A7-AB03-156317485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semiHidden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semiHidden/>
    <w:rsid w:val="006D3D74"/>
  </w:style>
  <w:style w:type="paragraph" w:styleId="Footer">
    <w:name w:val="footer"/>
    <w:basedOn w:val="Normal"/>
    <w:link w:val="FooterChar"/>
    <w:uiPriority w:val="99"/>
    <w:semiHidden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semiHidden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E6311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izan\AppData\Local\Microsoft\Office\16.0\DTS\en-US%7bE8524AF7-E19E-49EB-9C6C-41195266C0C8%7d\%7bAF361D98-B788-44A3-B145-F61D34DCD847%7dTF2de6fc23-48e8-448b-960e-1bdc6e9248ab4ef8d1ac_win32-7424dd8ab5e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{AF361D98-B788-44A3-B145-F61D34DCD847}TF2de6fc23-48e8-448b-960e-1bdc6e9248ab4ef8d1ac_win32-7424dd8ab5ea.dotx</Template>
  <TotalTime>18</TotalTime>
  <Pages>1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</dc:creator>
  <cp:keywords/>
  <dc:description/>
  <cp:lastModifiedBy>Jm Hasan</cp:lastModifiedBy>
  <cp:revision>3</cp:revision>
  <dcterms:created xsi:type="dcterms:W3CDTF">2026-10-17T05:32:00Z</dcterms:created>
  <dcterms:modified xsi:type="dcterms:W3CDTF">2026-10-17T05:57:00Z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